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C83F" w14:textId="0D8C9E3A" w:rsidR="00A9204E" w:rsidRDefault="001F5172" w:rsidP="001F5172">
      <w:pPr>
        <w:pStyle w:val="Ttulo1"/>
        <w:rPr>
          <w:lang w:val="pt-BR"/>
        </w:rPr>
      </w:pPr>
      <w:r>
        <w:rPr>
          <w:lang w:val="pt-BR"/>
        </w:rPr>
        <w:t>Respostas de perguntas para análise:</w:t>
      </w:r>
    </w:p>
    <w:p w14:paraId="77E0CB18" w14:textId="77777777" w:rsidR="001F5172" w:rsidRDefault="001F5172" w:rsidP="001F5172">
      <w:pPr>
        <w:rPr>
          <w:lang w:val="pt-BR"/>
        </w:rPr>
      </w:pPr>
    </w:p>
    <w:p w14:paraId="1B1F61F9" w14:textId="77777777" w:rsidR="001F5172" w:rsidRPr="001F5172" w:rsidRDefault="001F5172" w:rsidP="001F5172">
      <w:pPr>
        <w:pStyle w:val="Ttulo2"/>
      </w:pPr>
      <w:r w:rsidRPr="001F5172">
        <w:t>Perguntas essenciais:</w:t>
      </w:r>
    </w:p>
    <w:p w14:paraId="1DFE4F06" w14:textId="77777777" w:rsidR="001F5172" w:rsidRPr="00ED723D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Quais gêneros possuem maior volume de vendas globais?</w:t>
      </w:r>
    </w:p>
    <w:p w14:paraId="402A4A2F" w14:textId="77777777" w:rsidR="001F5172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Como as vendas por gênero evoluíram ao longo dos anos?</w:t>
      </w:r>
    </w:p>
    <w:p w14:paraId="02B07AD1" w14:textId="77777777" w:rsidR="009D44BF" w:rsidRPr="009D44BF" w:rsidRDefault="009D44BF" w:rsidP="009D44BF">
      <w:pPr>
        <w:pStyle w:val="PargrafodaLista"/>
        <w:numPr>
          <w:ilvl w:val="0"/>
          <w:numId w:val="28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9D44BF">
        <w:rPr>
          <w:rFonts w:ascii="Segoe UI" w:eastAsia="Times New Roman" w:hAnsi="Segoe UI" w:cs="Segoe UI"/>
          <w:sz w:val="21"/>
          <w:szCs w:val="21"/>
          <w:lang w:val="pt-BR" w:eastAsia="pt-BR"/>
        </w:rPr>
        <w:t>Como população, PIB por habitante e acesso à internet se relacionam com o desempenho regional dos jogos eletrônicos ao longo do tempo?</w:t>
      </w:r>
    </w:p>
    <w:p w14:paraId="316CBEF9" w14:textId="77777777" w:rsidR="001F5172" w:rsidRPr="00ED723D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Quais gêneros apresentam maior desempenho em cada região?</w:t>
      </w:r>
    </w:p>
    <w:p w14:paraId="33E71E64" w14:textId="77777777" w:rsidR="001F5172" w:rsidRPr="00ED723D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Quais plataformas concentraram mais vendas em cada período?</w:t>
      </w:r>
    </w:p>
    <w:p w14:paraId="4485A431" w14:textId="53EEBBD1" w:rsidR="001F5172" w:rsidRPr="00ED723D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Quais publicadoras possuem maior participação na base</w:t>
      </w:r>
      <w:r w:rsidR="00B73EF2">
        <w:rPr>
          <w:lang w:val="pt-BR"/>
        </w:rPr>
        <w:t>(vendas)</w:t>
      </w:r>
      <w:r w:rsidRPr="00ED723D">
        <w:rPr>
          <w:lang w:val="pt-BR"/>
        </w:rPr>
        <w:t>?</w:t>
      </w:r>
    </w:p>
    <w:p w14:paraId="55F8B8AD" w14:textId="77777777" w:rsidR="001F5172" w:rsidRDefault="001F5172" w:rsidP="001F5172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ED723D">
        <w:rPr>
          <w:lang w:val="pt-BR"/>
        </w:rPr>
        <w:t>Quais jogos apresentam maior diferença de desempenho entre regiões?</w:t>
      </w:r>
    </w:p>
    <w:p w14:paraId="4DA2713F" w14:textId="77777777" w:rsidR="007D4134" w:rsidRPr="007D4134" w:rsidRDefault="007D4134" w:rsidP="007D4134">
      <w:pPr>
        <w:pStyle w:val="PargrafodaLista"/>
        <w:numPr>
          <w:ilvl w:val="0"/>
          <w:numId w:val="28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7D4134">
        <w:rPr>
          <w:rFonts w:ascii="Segoe UI" w:eastAsia="Times New Roman" w:hAnsi="Segoe UI" w:cs="Segoe UI"/>
          <w:sz w:val="21"/>
          <w:szCs w:val="21"/>
          <w:lang w:val="pt-BR" w:eastAsia="pt-BR"/>
        </w:rPr>
        <w:t>Como as vendas de jogos variaram entre as gerações de consoles?</w:t>
      </w:r>
    </w:p>
    <w:p w14:paraId="6B411433" w14:textId="77777777" w:rsidR="007A5957" w:rsidRPr="007A5957" w:rsidRDefault="007A5957" w:rsidP="007A5957">
      <w:pPr>
        <w:pStyle w:val="PargrafodaLista"/>
        <w:numPr>
          <w:ilvl w:val="0"/>
          <w:numId w:val="28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7A5957">
        <w:rPr>
          <w:rFonts w:ascii="Segoe UI" w:eastAsia="Times New Roman" w:hAnsi="Segoe UI" w:cs="Segoe UI"/>
          <w:sz w:val="21"/>
          <w:szCs w:val="21"/>
          <w:lang w:val="pt-BR" w:eastAsia="pt-BR"/>
        </w:rPr>
        <w:t>Qual fabricante teve maior desempenho em cada região?</w:t>
      </w:r>
    </w:p>
    <w:p w14:paraId="2A446A07" w14:textId="4737F11A" w:rsidR="009D44BF" w:rsidRDefault="007A5957" w:rsidP="009D44BF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 w:rsidRPr="00BB4C24">
        <w:rPr>
          <w:lang w:val="pt-BR"/>
        </w:rPr>
        <w:t>Em qual fabricante</w:t>
      </w:r>
      <w:r w:rsidRPr="00BB4C24">
        <w:rPr>
          <w:lang w:val="pt-BR"/>
        </w:rPr>
        <w:t>,</w:t>
      </w:r>
      <w:r w:rsidRPr="00BB4C24">
        <w:rPr>
          <w:lang w:val="pt-BR"/>
        </w:rPr>
        <w:t xml:space="preserve"> Jogos de RPG tiveram maior </w:t>
      </w:r>
      <w:proofErr w:type="gramStart"/>
      <w:r w:rsidRPr="00BB4C24">
        <w:rPr>
          <w:lang w:val="pt-BR"/>
        </w:rPr>
        <w:t>presença ?</w:t>
      </w:r>
      <w:proofErr w:type="gramEnd"/>
      <w:r w:rsidRPr="00BB4C24">
        <w:rPr>
          <w:lang w:val="pt-BR"/>
        </w:rPr>
        <w:t xml:space="preserve"> </w:t>
      </w:r>
    </w:p>
    <w:p w14:paraId="1B4069A3" w14:textId="11214C5D" w:rsidR="00BB4C24" w:rsidRPr="00BB4C24" w:rsidRDefault="00BB4C24" w:rsidP="009D44BF">
      <w:pPr>
        <w:pStyle w:val="PargrafodaLista"/>
        <w:numPr>
          <w:ilvl w:val="0"/>
          <w:numId w:val="28"/>
        </w:numPr>
        <w:spacing w:after="120" w:line="259" w:lineRule="auto"/>
        <w:rPr>
          <w:lang w:val="pt-BR"/>
        </w:rPr>
      </w:pPr>
      <w:r>
        <w:rPr>
          <w:lang w:val="pt-BR"/>
        </w:rPr>
        <w:t>C</w:t>
      </w:r>
      <w:r w:rsidRPr="00ED723D">
        <w:rPr>
          <w:lang w:val="pt-BR"/>
        </w:rPr>
        <w:t>omo a participação e o desempenho dos jogos de RPG variaram entre Japão, Europa e América do Norte ao longo dos anos?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1F5172" w:rsidRPr="00ED723D" w14:paraId="3A0B04BA" w14:textId="77777777" w:rsidTr="001F5172">
        <w:trPr>
          <w:cantSplit/>
          <w:jc w:val="center"/>
        </w:trPr>
        <w:tc>
          <w:tcPr>
            <w:tcW w:w="9026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3D83F8F" w14:textId="05105F39" w:rsidR="001F5172" w:rsidRPr="00ED723D" w:rsidRDefault="001F5172" w:rsidP="0061752C">
            <w:pPr>
              <w:rPr>
                <w:lang w:val="pt-BR"/>
              </w:rPr>
            </w:pPr>
          </w:p>
        </w:tc>
      </w:tr>
    </w:tbl>
    <w:p w14:paraId="57FCAEC6" w14:textId="1ABA4DAF" w:rsidR="001F5172" w:rsidRPr="001F5172" w:rsidRDefault="001F5172" w:rsidP="001F5172">
      <w:pPr>
        <w:pStyle w:val="Ttulo2"/>
      </w:pPr>
      <w:r>
        <w:t>Raciocínio das Respostas</w:t>
      </w:r>
      <w:r w:rsidRPr="001F5172">
        <w:t xml:space="preserve"> essenciais:</w:t>
      </w:r>
    </w:p>
    <w:p w14:paraId="516B5035" w14:textId="0AF5B0A1" w:rsidR="001F5172" w:rsidRDefault="001E1D90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>Precisarei consultar/criar uma tabela de consulta com as seguintes colunas:</w:t>
      </w:r>
      <w:r w:rsidR="001F5172">
        <w:rPr>
          <w:lang w:val="pt-BR"/>
        </w:rPr>
        <w:br/>
        <w:t>Gênero</w:t>
      </w:r>
      <w:r w:rsidR="00771BB4">
        <w:rPr>
          <w:lang w:val="pt-BR"/>
        </w:rPr>
        <w:br/>
        <w:t xml:space="preserve">Total de vendas </w:t>
      </w:r>
      <w:r>
        <w:rPr>
          <w:lang w:val="pt-BR"/>
        </w:rPr>
        <w:t>(Globais)</w:t>
      </w:r>
      <w:r>
        <w:rPr>
          <w:lang w:val="pt-BR"/>
        </w:rPr>
        <w:br/>
        <w:t>Na tabela escolhida (</w:t>
      </w:r>
      <w:r w:rsidRPr="001E1D90">
        <w:rPr>
          <w:lang w:val="pt-BR"/>
        </w:rPr>
        <w:t>vgchartz-2024.csv</w:t>
      </w:r>
      <w:r>
        <w:rPr>
          <w:lang w:val="pt-BR"/>
        </w:rPr>
        <w:t xml:space="preserve">), as colunas são: </w:t>
      </w:r>
      <w:proofErr w:type="spellStart"/>
      <w:r>
        <w:rPr>
          <w:lang w:val="pt-BR"/>
        </w:rPr>
        <w:t>Genre</w:t>
      </w:r>
      <w:proofErr w:type="spellEnd"/>
      <w:r>
        <w:rPr>
          <w:lang w:val="pt-BR"/>
        </w:rPr>
        <w:t xml:space="preserve"> | </w:t>
      </w:r>
      <w:proofErr w:type="spellStart"/>
      <w:r>
        <w:rPr>
          <w:lang w:val="pt-BR"/>
        </w:rPr>
        <w:t>Total_Sales</w:t>
      </w:r>
      <w:proofErr w:type="spellEnd"/>
    </w:p>
    <w:p w14:paraId="16D96A38" w14:textId="6CC5B49C" w:rsidR="001E1D90" w:rsidRDefault="001E1D90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A Tabela anterior já vai poder ser reutilizada, e eu poderia incluir os Anos ou datas de lançamentos para </w:t>
      </w:r>
      <w:proofErr w:type="spellStart"/>
      <w:r>
        <w:rPr>
          <w:lang w:val="pt-BR"/>
        </w:rPr>
        <w:t>veri</w:t>
      </w:r>
      <w:proofErr w:type="spellEnd"/>
      <w:r>
        <w:rPr>
          <w:lang w:val="pt-BR"/>
        </w:rPr>
        <w:t xml:space="preserve"> a evolução temporal (ao longo dos anos)</w:t>
      </w:r>
    </w:p>
    <w:p w14:paraId="4E587971" w14:textId="409B2CF1" w:rsidR="009D44BF" w:rsidRPr="009D44BF" w:rsidRDefault="009D44BF" w:rsidP="009D44BF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Para isso, eu utilizo a base de vendas por região, e relaciono com uma tabela de dados com indicadores </w:t>
      </w:r>
      <w:proofErr w:type="spellStart"/>
      <w:r>
        <w:rPr>
          <w:lang w:val="pt-BR"/>
        </w:rPr>
        <w:t>socio-economicos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globias</w:t>
      </w:r>
      <w:proofErr w:type="spellEnd"/>
      <w:r>
        <w:rPr>
          <w:lang w:val="pt-BR"/>
        </w:rPr>
        <w:t xml:space="preserve"> (</w:t>
      </w:r>
      <w:r w:rsidRPr="009D44BF">
        <w:rPr>
          <w:lang w:val="pt-BR"/>
        </w:rPr>
        <w:t>Períodos de maior PIB por habitante coincidiram com maior volume de vendas registrado na base.</w:t>
      </w:r>
      <w:r>
        <w:rPr>
          <w:lang w:val="pt-BR"/>
        </w:rPr>
        <w:t>)</w:t>
      </w:r>
    </w:p>
    <w:p w14:paraId="040356E3" w14:textId="0A3A9C6F" w:rsidR="001E1D90" w:rsidRDefault="00B73EF2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A terceira pergunta eu preciso de uma tabela que me apresente: </w:t>
      </w:r>
      <w:r>
        <w:rPr>
          <w:lang w:val="pt-BR"/>
        </w:rPr>
        <w:br/>
        <w:t>gênero (</w:t>
      </w:r>
      <w:proofErr w:type="spellStart"/>
      <w:r>
        <w:rPr>
          <w:lang w:val="pt-BR"/>
        </w:rPr>
        <w:t>Genre</w:t>
      </w:r>
      <w:proofErr w:type="spellEnd"/>
      <w:r>
        <w:rPr>
          <w:lang w:val="pt-BR"/>
        </w:rPr>
        <w:t>), Vendas nas América do norte (</w:t>
      </w:r>
      <w:proofErr w:type="spellStart"/>
      <w:r>
        <w:rPr>
          <w:lang w:val="pt-BR"/>
        </w:rPr>
        <w:t>na_sales</w:t>
      </w:r>
      <w:proofErr w:type="spellEnd"/>
      <w:r>
        <w:rPr>
          <w:lang w:val="pt-BR"/>
        </w:rPr>
        <w:t xml:space="preserve">), vendas no </w:t>
      </w:r>
      <w:proofErr w:type="spellStart"/>
      <w:r>
        <w:rPr>
          <w:lang w:val="pt-BR"/>
        </w:rPr>
        <w:t>Japao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JP_Sales</w:t>
      </w:r>
      <w:proofErr w:type="spellEnd"/>
      <w:r>
        <w:rPr>
          <w:lang w:val="pt-BR"/>
        </w:rPr>
        <w:t>) e vendas na Europa (</w:t>
      </w:r>
      <w:proofErr w:type="spellStart"/>
      <w:r>
        <w:rPr>
          <w:lang w:val="pt-BR"/>
        </w:rPr>
        <w:t>PAL_sales</w:t>
      </w:r>
      <w:proofErr w:type="spellEnd"/>
      <w:r>
        <w:rPr>
          <w:lang w:val="pt-BR"/>
        </w:rPr>
        <w:t xml:space="preserve">) e essa tabela me permite verificar outras </w:t>
      </w:r>
      <w:proofErr w:type="gramStart"/>
      <w:r>
        <w:rPr>
          <w:lang w:val="pt-BR"/>
        </w:rPr>
        <w:t>vendas(</w:t>
      </w:r>
      <w:proofErr w:type="spellStart"/>
      <w:proofErr w:type="gramEnd"/>
      <w:r>
        <w:rPr>
          <w:lang w:val="pt-BR"/>
        </w:rPr>
        <w:t>Other_sales</w:t>
      </w:r>
      <w:proofErr w:type="spellEnd"/>
      <w:r>
        <w:rPr>
          <w:lang w:val="pt-BR"/>
        </w:rPr>
        <w:t xml:space="preserve">). </w:t>
      </w:r>
    </w:p>
    <w:p w14:paraId="001ACD3A" w14:textId="5D77E0EC" w:rsidR="00B73EF2" w:rsidRDefault="00B73EF2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Para verificar a quarta pergunta, preciso das informações </w:t>
      </w:r>
      <w:proofErr w:type="gramStart"/>
      <w:r>
        <w:rPr>
          <w:lang w:val="pt-BR"/>
        </w:rPr>
        <w:t>de Console</w:t>
      </w:r>
      <w:proofErr w:type="gramEnd"/>
      <w:r>
        <w:rPr>
          <w:lang w:val="pt-BR"/>
        </w:rPr>
        <w:t xml:space="preserve"> (console), data de lançamento (</w:t>
      </w:r>
      <w:proofErr w:type="spellStart"/>
      <w:r>
        <w:rPr>
          <w:lang w:val="pt-BR"/>
        </w:rPr>
        <w:t>release_date</w:t>
      </w:r>
      <w:proofErr w:type="spellEnd"/>
      <w:r>
        <w:rPr>
          <w:lang w:val="pt-BR"/>
        </w:rPr>
        <w:t>) e vendas totais (</w:t>
      </w:r>
      <w:proofErr w:type="spellStart"/>
      <w:r>
        <w:rPr>
          <w:lang w:val="pt-BR"/>
        </w:rPr>
        <w:t>total_sales</w:t>
      </w:r>
      <w:proofErr w:type="spellEnd"/>
      <w:r>
        <w:rPr>
          <w:lang w:val="pt-BR"/>
        </w:rPr>
        <w:t>)</w:t>
      </w:r>
    </w:p>
    <w:p w14:paraId="26DF991F" w14:textId="35955EDC" w:rsidR="00B73EF2" w:rsidRDefault="00B73EF2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 </w:t>
      </w:r>
    </w:p>
    <w:p w14:paraId="3E7CB3D0" w14:textId="35167B56" w:rsidR="00B73EF2" w:rsidRDefault="00B73EF2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>Para verificar a diferença de jogos/vendas por região, eu preciso dos títulos(</w:t>
      </w:r>
      <w:proofErr w:type="spellStart"/>
      <w:r>
        <w:rPr>
          <w:lang w:val="pt-BR"/>
        </w:rPr>
        <w:t>titles</w:t>
      </w:r>
      <w:proofErr w:type="spellEnd"/>
      <w:r>
        <w:rPr>
          <w:lang w:val="pt-BR"/>
        </w:rPr>
        <w:t xml:space="preserve">), do console (console) e das regiões já tratadas anteriormente </w:t>
      </w:r>
    </w:p>
    <w:p w14:paraId="55D3402E" w14:textId="24521987" w:rsidR="00BB4C24" w:rsidRDefault="00BB4C24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 </w:t>
      </w:r>
    </w:p>
    <w:p w14:paraId="225B6B39" w14:textId="282D256D" w:rsidR="00BB4C24" w:rsidRDefault="00BB4C24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 </w:t>
      </w:r>
    </w:p>
    <w:p w14:paraId="431EA9C0" w14:textId="77777777" w:rsidR="00BB4C24" w:rsidRDefault="00BB4C24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</w:p>
    <w:p w14:paraId="711D1BA0" w14:textId="04B9B088" w:rsidR="00BB4C24" w:rsidRDefault="00BB4C24" w:rsidP="001F5172">
      <w:pPr>
        <w:pStyle w:val="PargrafodaLista"/>
        <w:numPr>
          <w:ilvl w:val="0"/>
          <w:numId w:val="29"/>
        </w:numPr>
        <w:spacing w:after="120" w:line="259" w:lineRule="auto"/>
        <w:rPr>
          <w:lang w:val="pt-BR"/>
        </w:rPr>
      </w:pPr>
      <w:r>
        <w:rPr>
          <w:lang w:val="pt-BR"/>
        </w:rPr>
        <w:t xml:space="preserve">Preciso do </w:t>
      </w:r>
      <w:proofErr w:type="spellStart"/>
      <w:r>
        <w:rPr>
          <w:lang w:val="pt-BR"/>
        </w:rPr>
        <w:t>Genero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genre</w:t>
      </w:r>
      <w:proofErr w:type="spellEnd"/>
      <w:r>
        <w:rPr>
          <w:lang w:val="pt-BR"/>
        </w:rPr>
        <w:t>), data de lançamento (</w:t>
      </w:r>
      <w:proofErr w:type="spellStart"/>
      <w:r>
        <w:rPr>
          <w:lang w:val="pt-BR"/>
        </w:rPr>
        <w:t>release_date</w:t>
      </w:r>
      <w:proofErr w:type="spellEnd"/>
      <w:r>
        <w:rPr>
          <w:lang w:val="pt-BR"/>
        </w:rPr>
        <w:t xml:space="preserve">) e das vendas regionais, porém, precisarei criar um filtro nos gêneros onde eu quero APENAS o gênero de RPG </w:t>
      </w:r>
      <w:r w:rsidRPr="00B73EF2">
        <w:rPr>
          <w:highlight w:val="yellow"/>
          <w:lang w:val="pt-BR"/>
        </w:rPr>
        <w:t>OU</w:t>
      </w:r>
      <w:r>
        <w:rPr>
          <w:lang w:val="pt-BR"/>
        </w:rPr>
        <w:t xml:space="preserve"> ROLE-PLAYING (pois pode estar com as duas classificações e representar “o mesmo gênero”).</w:t>
      </w:r>
    </w:p>
    <w:p w14:paraId="50C240C0" w14:textId="6441F834" w:rsidR="00B73EF2" w:rsidRPr="00B73EF2" w:rsidRDefault="00B73EF2" w:rsidP="00B73EF2">
      <w:pPr>
        <w:spacing w:after="120" w:line="259" w:lineRule="auto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1F5172" w:rsidRPr="00ED723D" w14:paraId="607C2918" w14:textId="77777777" w:rsidTr="001F5172">
        <w:trPr>
          <w:cantSplit/>
          <w:trHeight w:val="790"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CF0E489" w14:textId="57EC36B4" w:rsidR="001F5172" w:rsidRPr="00ED723D" w:rsidRDefault="001F5172" w:rsidP="0061752C">
            <w:pPr>
              <w:rPr>
                <w:lang w:val="pt-BR"/>
              </w:rPr>
            </w:pPr>
          </w:p>
        </w:tc>
      </w:tr>
    </w:tbl>
    <w:p w14:paraId="6E9667F7" w14:textId="77777777" w:rsidR="001F5172" w:rsidRPr="001F5172" w:rsidRDefault="001F5172" w:rsidP="001F5172">
      <w:pPr>
        <w:rPr>
          <w:lang w:val="pt-BR"/>
        </w:rPr>
      </w:pPr>
    </w:p>
    <w:sectPr w:rsidR="001F5172" w:rsidRPr="001F5172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A91F" w14:textId="77777777" w:rsidR="00CD27C7" w:rsidRDefault="00CD27C7" w:rsidP="00D766DE">
      <w:r>
        <w:separator/>
      </w:r>
    </w:p>
  </w:endnote>
  <w:endnote w:type="continuationSeparator" w:id="0">
    <w:p w14:paraId="5227FC00" w14:textId="77777777" w:rsidR="00CD27C7" w:rsidRDefault="00CD27C7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BA91" w14:textId="77777777" w:rsidR="00CD27C7" w:rsidRDefault="00CD27C7" w:rsidP="00D766DE">
      <w:r>
        <w:separator/>
      </w:r>
    </w:p>
  </w:footnote>
  <w:footnote w:type="continuationSeparator" w:id="0">
    <w:p w14:paraId="19B833C9" w14:textId="77777777" w:rsidR="00CD27C7" w:rsidRDefault="00CD27C7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FC7EF2"/>
    <w:multiLevelType w:val="hybridMultilevel"/>
    <w:tmpl w:val="A210E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987A25"/>
    <w:multiLevelType w:val="hybridMultilevel"/>
    <w:tmpl w:val="19DEA6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879CA"/>
    <w:multiLevelType w:val="hybridMultilevel"/>
    <w:tmpl w:val="2340C7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34324872">
    <w:abstractNumId w:val="23"/>
  </w:num>
  <w:num w:numId="2" w16cid:durableId="792671092">
    <w:abstractNumId w:val="13"/>
  </w:num>
  <w:num w:numId="3" w16cid:durableId="2027176385">
    <w:abstractNumId w:val="10"/>
  </w:num>
  <w:num w:numId="4" w16cid:durableId="1226917870">
    <w:abstractNumId w:val="25"/>
  </w:num>
  <w:num w:numId="5" w16cid:durableId="1434663826">
    <w:abstractNumId w:val="14"/>
  </w:num>
  <w:num w:numId="6" w16cid:durableId="690184141">
    <w:abstractNumId w:val="20"/>
  </w:num>
  <w:num w:numId="7" w16cid:durableId="1159224952">
    <w:abstractNumId w:val="22"/>
  </w:num>
  <w:num w:numId="8" w16cid:durableId="1714384716">
    <w:abstractNumId w:val="9"/>
  </w:num>
  <w:num w:numId="9" w16cid:durableId="525755966">
    <w:abstractNumId w:val="7"/>
  </w:num>
  <w:num w:numId="10" w16cid:durableId="1717317670">
    <w:abstractNumId w:val="6"/>
  </w:num>
  <w:num w:numId="11" w16cid:durableId="1861773120">
    <w:abstractNumId w:val="5"/>
  </w:num>
  <w:num w:numId="12" w16cid:durableId="1608124990">
    <w:abstractNumId w:val="4"/>
  </w:num>
  <w:num w:numId="13" w16cid:durableId="390081328">
    <w:abstractNumId w:val="8"/>
  </w:num>
  <w:num w:numId="14" w16cid:durableId="438568576">
    <w:abstractNumId w:val="3"/>
  </w:num>
  <w:num w:numId="15" w16cid:durableId="1920484748">
    <w:abstractNumId w:val="2"/>
  </w:num>
  <w:num w:numId="16" w16cid:durableId="914051537">
    <w:abstractNumId w:val="1"/>
  </w:num>
  <w:num w:numId="17" w16cid:durableId="1939605826">
    <w:abstractNumId w:val="0"/>
  </w:num>
  <w:num w:numId="18" w16cid:durableId="1618835653">
    <w:abstractNumId w:val="17"/>
  </w:num>
  <w:num w:numId="19" w16cid:durableId="483084604">
    <w:abstractNumId w:val="18"/>
  </w:num>
  <w:num w:numId="20" w16cid:durableId="2001033973">
    <w:abstractNumId w:val="24"/>
  </w:num>
  <w:num w:numId="21" w16cid:durableId="147945422">
    <w:abstractNumId w:val="21"/>
  </w:num>
  <w:num w:numId="22" w16cid:durableId="751202117">
    <w:abstractNumId w:val="12"/>
  </w:num>
  <w:num w:numId="23" w16cid:durableId="955449711">
    <w:abstractNumId w:val="28"/>
  </w:num>
  <w:num w:numId="24" w16cid:durableId="267130119">
    <w:abstractNumId w:val="16"/>
  </w:num>
  <w:num w:numId="25" w16cid:durableId="624779662">
    <w:abstractNumId w:val="19"/>
  </w:num>
  <w:num w:numId="26" w16cid:durableId="1021277851">
    <w:abstractNumId w:val="15"/>
  </w:num>
  <w:num w:numId="27" w16cid:durableId="1827820856">
    <w:abstractNumId w:val="11"/>
  </w:num>
  <w:num w:numId="28" w16cid:durableId="589197846">
    <w:abstractNumId w:val="26"/>
  </w:num>
  <w:num w:numId="29" w16cid:durableId="4542503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72"/>
    <w:rsid w:val="001E1D90"/>
    <w:rsid w:val="001F5172"/>
    <w:rsid w:val="00215B8F"/>
    <w:rsid w:val="004C55DB"/>
    <w:rsid w:val="004E108E"/>
    <w:rsid w:val="00645252"/>
    <w:rsid w:val="006D3D74"/>
    <w:rsid w:val="00771BB4"/>
    <w:rsid w:val="007A5957"/>
    <w:rsid w:val="007D4134"/>
    <w:rsid w:val="0083569A"/>
    <w:rsid w:val="009D44BF"/>
    <w:rsid w:val="00A9204E"/>
    <w:rsid w:val="00B73EF2"/>
    <w:rsid w:val="00BB4C24"/>
    <w:rsid w:val="00C41E51"/>
    <w:rsid w:val="00CD27C7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A5077"/>
  <w15:chartTrackingRefBased/>
  <w15:docId w15:val="{EA3AB32A-7424-40A0-877F-69B9D197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sz_d\AppData\Local\Microsoft\Office\16.0\DTS\pt-BR%7b4D8F07E2-991B-467D-B9C4-99866CD53A03%7d\%7b43E76DBE-D36D-4413-9E90-6F2509D7998B%7dTF2de6fc23-48e8-448b-960e-1bdc6e9248ab9b753888_win32-4444fc39a20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c85e31-c0e5-4fba-ab60-4fce8ca17cbc" xsi:nil="true"/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C6665D-904C-45EA-9F01-20439E414941}"/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D29573A3-B055-4D45-92D5-D5081142AAFA}"/>
</file>

<file path=docProps/app.xml><?xml version="1.0" encoding="utf-8"?>
<Properties xmlns="http://schemas.openxmlformats.org/officeDocument/2006/extended-properties" xmlns:vt="http://schemas.openxmlformats.org/officeDocument/2006/docPropsVTypes">
  <Template>{43E76DBE-D36D-4413-9E90-6F2509D7998B}TF2de6fc23-48e8-448b-960e-1bdc6e9248ab9b753888_win32-4444fc39a20c.dotx</Template>
  <TotalTime>10</TotalTime>
  <Pages>2</Pages>
  <Words>352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DOUGLAS DOS SANTOS ZANELLA</cp:lastModifiedBy>
  <cp:revision>3</cp:revision>
  <dcterms:created xsi:type="dcterms:W3CDTF">2026-09-21T15:55:00Z</dcterms:created>
  <dcterms:modified xsi:type="dcterms:W3CDTF">2026-09-21T19:57:00Z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